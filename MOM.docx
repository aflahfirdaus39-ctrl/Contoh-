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DDFBB" w14:textId="2428B79A" w:rsidR="00A0480F" w:rsidRDefault="00A0480F" w:rsidP="00A0480F"/>
    <w:p w14:paraId="1AD73EC3" w14:textId="47BCE48D" w:rsidR="00A0480F" w:rsidRDefault="00A0480F" w:rsidP="007F5992">
      <w:pPr>
        <w:spacing w:before="4" w:line="140" w:lineRule="exact"/>
        <w:ind w:left="-709"/>
        <w:rPr>
          <w:sz w:val="15"/>
          <w:szCs w:val="15"/>
        </w:rPr>
      </w:pPr>
      <w:bookmarkStart w:id="0" w:name="_Hlk183973666"/>
      <w:bookmarkEnd w:id="0"/>
      <w:r>
        <w:tab/>
      </w:r>
    </w:p>
    <w:p w14:paraId="6A6F33DC" w14:textId="6EB13566" w:rsidR="00EB4C80" w:rsidRDefault="00EB4C80" w:rsidP="00EB4C80">
      <w:pPr>
        <w:tabs>
          <w:tab w:val="left" w:pos="3000"/>
        </w:tabs>
        <w:jc w:val="center"/>
        <w:rPr>
          <w:b/>
          <w:bCs/>
          <w:sz w:val="32"/>
          <w:szCs w:val="32"/>
        </w:rPr>
      </w:pPr>
      <w:r w:rsidRPr="00EB4C80">
        <w:rPr>
          <w:b/>
          <w:bCs/>
          <w:sz w:val="32"/>
          <w:szCs w:val="32"/>
        </w:rPr>
        <w:t>MINUTE OF MEETING</w:t>
      </w:r>
    </w:p>
    <w:tbl>
      <w:tblPr>
        <w:tblStyle w:val="TableGrid"/>
        <w:tblpPr w:leftFromText="180" w:rightFromText="180" w:vertAnchor="text" w:horzAnchor="page" w:tblpXSpec="center" w:tblpY="94"/>
        <w:tblW w:w="10946" w:type="dxa"/>
        <w:tblLook w:val="04A0" w:firstRow="1" w:lastRow="0" w:firstColumn="1" w:lastColumn="0" w:noHBand="0" w:noVBand="1"/>
      </w:tblPr>
      <w:tblGrid>
        <w:gridCol w:w="5473"/>
        <w:gridCol w:w="5473"/>
      </w:tblGrid>
      <w:tr w:rsidR="00F51E7E" w14:paraId="491EBFDF" w14:textId="77777777" w:rsidTr="00F51E7E">
        <w:trPr>
          <w:trHeight w:val="1383"/>
        </w:trPr>
        <w:tc>
          <w:tcPr>
            <w:tcW w:w="5473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14:paraId="46BA86BA" w14:textId="77777777" w:rsidR="00F51E7E" w:rsidRDefault="00F51E7E" w:rsidP="00F51E7E">
            <w:pPr>
              <w:ind w:left="21"/>
              <w:rPr>
                <w:sz w:val="22"/>
                <w:szCs w:val="22"/>
              </w:rPr>
            </w:pPr>
          </w:p>
          <w:p w14:paraId="111A7AD8" w14:textId="5BFD9BF2" w:rsidR="00F51E7E" w:rsidRPr="00EB4C80" w:rsidRDefault="00F51E7E" w:rsidP="00F51E7E">
            <w:pPr>
              <w:spacing w:line="276" w:lineRule="auto"/>
              <w:ind w:left="21"/>
              <w:rPr>
                <w:sz w:val="22"/>
                <w:szCs w:val="22"/>
              </w:rPr>
            </w:pPr>
            <w:r w:rsidRPr="00EB4C80">
              <w:rPr>
                <w:sz w:val="22"/>
                <w:szCs w:val="22"/>
              </w:rPr>
              <w:t xml:space="preserve">DAY / DATE </w:t>
            </w:r>
            <w:r w:rsidRPr="00EB4C80">
              <w:rPr>
                <w:sz w:val="22"/>
                <w:szCs w:val="22"/>
              </w:rPr>
              <w:tab/>
              <w:t xml:space="preserve">: </w:t>
            </w:r>
          </w:p>
          <w:p w14:paraId="3FE76EF6" w14:textId="2B547C57" w:rsidR="00F51E7E" w:rsidRPr="00EB4C80" w:rsidRDefault="00F51E7E" w:rsidP="00F51E7E">
            <w:pPr>
              <w:spacing w:line="276" w:lineRule="auto"/>
              <w:ind w:left="21"/>
              <w:rPr>
                <w:sz w:val="22"/>
                <w:szCs w:val="22"/>
              </w:rPr>
            </w:pPr>
            <w:r w:rsidRPr="00EB4C80">
              <w:rPr>
                <w:sz w:val="22"/>
                <w:szCs w:val="22"/>
              </w:rPr>
              <w:t>TIME</w:t>
            </w:r>
            <w:r w:rsidRPr="00EB4C80">
              <w:rPr>
                <w:sz w:val="22"/>
                <w:szCs w:val="22"/>
              </w:rPr>
              <w:tab/>
            </w:r>
            <w:r w:rsidRPr="00EB4C80">
              <w:rPr>
                <w:sz w:val="22"/>
                <w:szCs w:val="22"/>
              </w:rPr>
              <w:tab/>
              <w:t xml:space="preserve">: </w:t>
            </w:r>
          </w:p>
          <w:p w14:paraId="2C989994" w14:textId="6332DEE2" w:rsidR="00F51E7E" w:rsidRPr="00EB4C80" w:rsidRDefault="00F51E7E" w:rsidP="00F51E7E">
            <w:pPr>
              <w:spacing w:line="276" w:lineRule="auto"/>
              <w:ind w:left="21"/>
              <w:rPr>
                <w:sz w:val="22"/>
                <w:szCs w:val="22"/>
              </w:rPr>
            </w:pPr>
            <w:r w:rsidRPr="00EB4C80">
              <w:rPr>
                <w:sz w:val="22"/>
                <w:szCs w:val="22"/>
              </w:rPr>
              <w:t>PLACE</w:t>
            </w:r>
            <w:r w:rsidRPr="00EB4C80">
              <w:rPr>
                <w:sz w:val="22"/>
                <w:szCs w:val="22"/>
              </w:rPr>
              <w:tab/>
            </w:r>
            <w:r w:rsidRPr="00EB4C80">
              <w:rPr>
                <w:sz w:val="22"/>
                <w:szCs w:val="22"/>
              </w:rPr>
              <w:tab/>
              <w:t>:</w:t>
            </w:r>
            <w:r w:rsidR="007E612C">
              <w:rPr>
                <w:sz w:val="22"/>
                <w:szCs w:val="22"/>
              </w:rPr>
              <w:t xml:space="preserve"> </w:t>
            </w:r>
          </w:p>
          <w:p w14:paraId="69ED2894" w14:textId="77777777" w:rsidR="00F51E7E" w:rsidRDefault="00F51E7E" w:rsidP="00F51E7E">
            <w:pPr>
              <w:ind w:left="1297"/>
            </w:pPr>
          </w:p>
        </w:tc>
        <w:tc>
          <w:tcPr>
            <w:tcW w:w="5473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</w:tcPr>
          <w:p w14:paraId="552FD7A1" w14:textId="77777777" w:rsidR="00F51E7E" w:rsidRDefault="00F51E7E" w:rsidP="00F51E7E"/>
          <w:p w14:paraId="4A3AB42B" w14:textId="319D76AB" w:rsidR="0007636F" w:rsidRDefault="0007636F" w:rsidP="00F51E7E">
            <w:r>
              <w:t>AGENDA</w:t>
            </w:r>
            <w:r w:rsidRPr="00EB4C80">
              <w:rPr>
                <w:sz w:val="22"/>
                <w:szCs w:val="22"/>
              </w:rPr>
              <w:t xml:space="preserve">: </w:t>
            </w:r>
          </w:p>
        </w:tc>
      </w:tr>
    </w:tbl>
    <w:p w14:paraId="52FEE2FA" w14:textId="0FA98AFC" w:rsidR="0007636F" w:rsidRPr="00D7695B" w:rsidRDefault="0007636F" w:rsidP="00D7695B">
      <w:pPr>
        <w:pStyle w:val="ListParagraph"/>
        <w:numPr>
          <w:ilvl w:val="0"/>
          <w:numId w:val="9"/>
        </w:numPr>
        <w:rPr>
          <w:b/>
          <w:bCs/>
        </w:rPr>
      </w:pPr>
      <w:r w:rsidRPr="0007636F">
        <w:rPr>
          <w:b/>
          <w:bCs/>
        </w:rPr>
        <w:t>ATTENDANCE LIST</w:t>
      </w:r>
    </w:p>
    <w:tbl>
      <w:tblPr>
        <w:tblStyle w:val="TableGrid"/>
        <w:tblW w:w="10944" w:type="dxa"/>
        <w:tblInd w:w="-851" w:type="dxa"/>
        <w:tblLook w:val="04A0" w:firstRow="1" w:lastRow="0" w:firstColumn="1" w:lastColumn="0" w:noHBand="0" w:noVBand="1"/>
      </w:tblPr>
      <w:tblGrid>
        <w:gridCol w:w="556"/>
        <w:gridCol w:w="2919"/>
        <w:gridCol w:w="1752"/>
        <w:gridCol w:w="551"/>
        <w:gridCol w:w="3065"/>
        <w:gridCol w:w="2101"/>
      </w:tblGrid>
      <w:tr w:rsidR="00D7695B" w14:paraId="315ABC0E" w14:textId="77777777" w:rsidTr="00BF138C">
        <w:trPr>
          <w:trHeight w:val="236"/>
        </w:trPr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DB5416" w14:textId="11D6D5A8" w:rsidR="00D7695B" w:rsidRDefault="00D7695B" w:rsidP="0007636F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9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EE1CD4" w14:textId="3538CAEC" w:rsidR="00D7695B" w:rsidRDefault="00D7695B" w:rsidP="0007636F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NAME /DEPT </w:t>
            </w:r>
          </w:p>
        </w:tc>
        <w:tc>
          <w:tcPr>
            <w:tcW w:w="17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C8C884" w14:textId="7F3694B5" w:rsidR="00D7695B" w:rsidRDefault="00D7695B" w:rsidP="0007636F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SIGN</w:t>
            </w:r>
          </w:p>
        </w:tc>
        <w:tc>
          <w:tcPr>
            <w:tcW w:w="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C141FF" w14:textId="255AE564" w:rsidR="00D7695B" w:rsidRDefault="00D7695B" w:rsidP="00D7695B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0DCFDE" w14:textId="38219E44" w:rsidR="00D7695B" w:rsidRDefault="00D7695B" w:rsidP="00D7695B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 /DEPT</w:t>
            </w:r>
          </w:p>
        </w:tc>
        <w:tc>
          <w:tcPr>
            <w:tcW w:w="21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EC57A2" w14:textId="382BBC01" w:rsidR="00D7695B" w:rsidRDefault="00D7695B" w:rsidP="00D7695B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</w:t>
            </w:r>
          </w:p>
        </w:tc>
      </w:tr>
      <w:tr w:rsidR="00B24BA7" w14:paraId="3DAB7CE2" w14:textId="77777777" w:rsidTr="00BF138C">
        <w:trPr>
          <w:trHeight w:val="241"/>
        </w:trPr>
        <w:tc>
          <w:tcPr>
            <w:tcW w:w="556" w:type="dxa"/>
            <w:tcBorders>
              <w:top w:val="single" w:sz="8" w:space="0" w:color="auto"/>
            </w:tcBorders>
          </w:tcPr>
          <w:p w14:paraId="2FC68AD9" w14:textId="316D4A22" w:rsidR="00B24BA7" w:rsidRDefault="00B24BA7" w:rsidP="00B24BA7">
            <w:pPr>
              <w:pStyle w:val="ListParagraph"/>
              <w:ind w:left="-1306" w:firstLine="1306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919" w:type="dxa"/>
            <w:tcBorders>
              <w:top w:val="single" w:sz="8" w:space="0" w:color="auto"/>
            </w:tcBorders>
          </w:tcPr>
          <w:p w14:paraId="50E0DDFD" w14:textId="45AEDF5C" w:rsidR="00B24BA7" w:rsidRPr="00B24BA7" w:rsidRDefault="00B24BA7" w:rsidP="00B24BA7"/>
        </w:tc>
        <w:tc>
          <w:tcPr>
            <w:tcW w:w="1752" w:type="dxa"/>
            <w:tcBorders>
              <w:top w:val="single" w:sz="8" w:space="0" w:color="auto"/>
            </w:tcBorders>
          </w:tcPr>
          <w:p w14:paraId="25B11D02" w14:textId="1BD4E1A3" w:rsidR="00B24BA7" w:rsidRDefault="00B24BA7" w:rsidP="00B24BA7">
            <w:pPr>
              <w:pStyle w:val="ListParagraph"/>
              <w:ind w:left="-1306" w:firstLine="1306"/>
              <w:rPr>
                <w:b/>
                <w:bCs/>
              </w:rPr>
            </w:pPr>
          </w:p>
        </w:tc>
        <w:tc>
          <w:tcPr>
            <w:tcW w:w="551" w:type="dxa"/>
            <w:tcBorders>
              <w:top w:val="single" w:sz="8" w:space="0" w:color="auto"/>
            </w:tcBorders>
          </w:tcPr>
          <w:p w14:paraId="16B2A00F" w14:textId="696AEA64" w:rsidR="00B24BA7" w:rsidRDefault="00B24BA7" w:rsidP="00B24BA7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3065" w:type="dxa"/>
            <w:tcBorders>
              <w:top w:val="single" w:sz="8" w:space="0" w:color="auto"/>
            </w:tcBorders>
          </w:tcPr>
          <w:p w14:paraId="5DB3259E" w14:textId="1FD27F50" w:rsidR="00B24BA7" w:rsidRPr="001D62AD" w:rsidRDefault="00B24BA7" w:rsidP="00B24BA7">
            <w:pPr>
              <w:pStyle w:val="ListParagraph"/>
              <w:ind w:left="0"/>
            </w:pPr>
          </w:p>
        </w:tc>
        <w:tc>
          <w:tcPr>
            <w:tcW w:w="2101" w:type="dxa"/>
            <w:tcBorders>
              <w:top w:val="single" w:sz="8" w:space="0" w:color="auto"/>
            </w:tcBorders>
          </w:tcPr>
          <w:p w14:paraId="3CB70F81" w14:textId="77777777" w:rsidR="00B24BA7" w:rsidRDefault="00B24BA7" w:rsidP="00B24BA7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B24BA7" w14:paraId="0E584283" w14:textId="77777777" w:rsidTr="00BF138C">
        <w:trPr>
          <w:trHeight w:val="236"/>
        </w:trPr>
        <w:tc>
          <w:tcPr>
            <w:tcW w:w="556" w:type="dxa"/>
          </w:tcPr>
          <w:p w14:paraId="4265C326" w14:textId="48C1B8D7" w:rsidR="00B24BA7" w:rsidRDefault="00B24BA7" w:rsidP="00B24BA7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919" w:type="dxa"/>
          </w:tcPr>
          <w:p w14:paraId="6F36F168" w14:textId="37881FE8" w:rsidR="00B24BA7" w:rsidRPr="00B24BA7" w:rsidRDefault="00B24BA7" w:rsidP="00B24BA7">
            <w:pPr>
              <w:pStyle w:val="ListParagraph"/>
              <w:ind w:left="0"/>
            </w:pPr>
          </w:p>
        </w:tc>
        <w:tc>
          <w:tcPr>
            <w:tcW w:w="1752" w:type="dxa"/>
          </w:tcPr>
          <w:p w14:paraId="76249378" w14:textId="5DB12074" w:rsidR="00B24BA7" w:rsidRDefault="00B24BA7" w:rsidP="00B24BA7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551" w:type="dxa"/>
          </w:tcPr>
          <w:p w14:paraId="743A4C51" w14:textId="1B30BB24" w:rsidR="00B24BA7" w:rsidRDefault="00B24BA7" w:rsidP="00B24BA7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3065" w:type="dxa"/>
          </w:tcPr>
          <w:p w14:paraId="7B8EA4A7" w14:textId="60BBAEE0" w:rsidR="00B24BA7" w:rsidRPr="001D62AD" w:rsidRDefault="00B24BA7" w:rsidP="00B24BA7">
            <w:pPr>
              <w:pStyle w:val="ListParagraph"/>
              <w:ind w:left="0"/>
            </w:pPr>
          </w:p>
        </w:tc>
        <w:tc>
          <w:tcPr>
            <w:tcW w:w="2101" w:type="dxa"/>
          </w:tcPr>
          <w:p w14:paraId="2A4F83CB" w14:textId="77777777" w:rsidR="00B24BA7" w:rsidRDefault="00B24BA7" w:rsidP="00B24BA7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D7695B" w14:paraId="07FD8F24" w14:textId="77777777" w:rsidTr="00BF138C">
        <w:trPr>
          <w:trHeight w:val="241"/>
        </w:trPr>
        <w:tc>
          <w:tcPr>
            <w:tcW w:w="556" w:type="dxa"/>
          </w:tcPr>
          <w:p w14:paraId="72135D98" w14:textId="4ADCFCAD" w:rsidR="00D7695B" w:rsidRDefault="0048458F" w:rsidP="0007636F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919" w:type="dxa"/>
          </w:tcPr>
          <w:p w14:paraId="623EE0AD" w14:textId="43A8236C" w:rsidR="00D7695B" w:rsidRPr="00B24BA7" w:rsidRDefault="00D7695B" w:rsidP="0007636F">
            <w:pPr>
              <w:pStyle w:val="ListParagraph"/>
              <w:ind w:left="0"/>
            </w:pPr>
          </w:p>
        </w:tc>
        <w:tc>
          <w:tcPr>
            <w:tcW w:w="1752" w:type="dxa"/>
          </w:tcPr>
          <w:p w14:paraId="6FCAAA4E" w14:textId="29D818DF" w:rsidR="00D7695B" w:rsidRDefault="00D7695B" w:rsidP="0007636F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551" w:type="dxa"/>
          </w:tcPr>
          <w:p w14:paraId="4CF471A3" w14:textId="458CBFD5" w:rsidR="00D7695B" w:rsidRDefault="00D7695B" w:rsidP="0007636F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3065" w:type="dxa"/>
          </w:tcPr>
          <w:p w14:paraId="58B86B6E" w14:textId="7C3CDA39" w:rsidR="00D7695B" w:rsidRPr="001D62AD" w:rsidRDefault="00D7695B" w:rsidP="0007636F">
            <w:pPr>
              <w:pStyle w:val="ListParagraph"/>
              <w:ind w:left="0"/>
            </w:pPr>
          </w:p>
        </w:tc>
        <w:tc>
          <w:tcPr>
            <w:tcW w:w="2101" w:type="dxa"/>
          </w:tcPr>
          <w:p w14:paraId="35FE4669" w14:textId="77777777" w:rsidR="00D7695B" w:rsidRDefault="00D7695B" w:rsidP="0007636F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D7695B" w14:paraId="68EB887E" w14:textId="77777777" w:rsidTr="00BF138C">
        <w:trPr>
          <w:trHeight w:val="236"/>
        </w:trPr>
        <w:tc>
          <w:tcPr>
            <w:tcW w:w="556" w:type="dxa"/>
          </w:tcPr>
          <w:p w14:paraId="02A67D79" w14:textId="1AD65A42" w:rsidR="00D7695B" w:rsidRDefault="0048458F" w:rsidP="0007636F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919" w:type="dxa"/>
          </w:tcPr>
          <w:p w14:paraId="6B307F25" w14:textId="7AF5B7B7" w:rsidR="00D7695B" w:rsidRPr="00B24BA7" w:rsidRDefault="00D7695B" w:rsidP="0007636F">
            <w:pPr>
              <w:pStyle w:val="ListParagraph"/>
              <w:ind w:left="0"/>
            </w:pPr>
          </w:p>
        </w:tc>
        <w:tc>
          <w:tcPr>
            <w:tcW w:w="1752" w:type="dxa"/>
          </w:tcPr>
          <w:p w14:paraId="49E198C6" w14:textId="213E397F" w:rsidR="00D7695B" w:rsidRDefault="00D7695B" w:rsidP="0007636F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551" w:type="dxa"/>
          </w:tcPr>
          <w:p w14:paraId="6EAECDCD" w14:textId="22BAFFD8" w:rsidR="00D7695B" w:rsidRDefault="00D7695B" w:rsidP="0007636F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3065" w:type="dxa"/>
          </w:tcPr>
          <w:p w14:paraId="431A2490" w14:textId="2463C64B" w:rsidR="00D7695B" w:rsidRPr="001D62AD" w:rsidRDefault="00D7695B" w:rsidP="0007636F">
            <w:pPr>
              <w:pStyle w:val="ListParagraph"/>
              <w:ind w:left="0"/>
            </w:pPr>
          </w:p>
        </w:tc>
        <w:tc>
          <w:tcPr>
            <w:tcW w:w="2101" w:type="dxa"/>
          </w:tcPr>
          <w:p w14:paraId="5CF98226" w14:textId="77777777" w:rsidR="00D7695B" w:rsidRDefault="00D7695B" w:rsidP="0007636F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D7695B" w14:paraId="09CE83F8" w14:textId="77777777" w:rsidTr="00BF138C">
        <w:trPr>
          <w:trHeight w:val="241"/>
        </w:trPr>
        <w:tc>
          <w:tcPr>
            <w:tcW w:w="556" w:type="dxa"/>
          </w:tcPr>
          <w:p w14:paraId="4BA7F1B9" w14:textId="0121FD85" w:rsidR="00D7695B" w:rsidRDefault="0048458F" w:rsidP="0007636F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919" w:type="dxa"/>
          </w:tcPr>
          <w:p w14:paraId="69801FEE" w14:textId="27D74BB4" w:rsidR="00D7695B" w:rsidRPr="00B24BA7" w:rsidRDefault="00D7695B" w:rsidP="0007636F">
            <w:pPr>
              <w:pStyle w:val="ListParagraph"/>
              <w:ind w:left="0"/>
            </w:pPr>
          </w:p>
        </w:tc>
        <w:tc>
          <w:tcPr>
            <w:tcW w:w="1752" w:type="dxa"/>
          </w:tcPr>
          <w:p w14:paraId="6BC82168" w14:textId="3E8AAF9E" w:rsidR="00D7695B" w:rsidRDefault="00D7695B" w:rsidP="0007636F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551" w:type="dxa"/>
          </w:tcPr>
          <w:p w14:paraId="77B680FF" w14:textId="721196E9" w:rsidR="00D7695B" w:rsidRDefault="00D7695B" w:rsidP="0007636F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3065" w:type="dxa"/>
          </w:tcPr>
          <w:p w14:paraId="2F7FBE55" w14:textId="3F95D4CD" w:rsidR="00D7695B" w:rsidRPr="001D62AD" w:rsidRDefault="00D7695B" w:rsidP="0007636F">
            <w:pPr>
              <w:pStyle w:val="ListParagraph"/>
              <w:ind w:left="0"/>
            </w:pPr>
          </w:p>
        </w:tc>
        <w:tc>
          <w:tcPr>
            <w:tcW w:w="2101" w:type="dxa"/>
          </w:tcPr>
          <w:p w14:paraId="52B59AEB" w14:textId="77777777" w:rsidR="00D7695B" w:rsidRDefault="00D7695B" w:rsidP="0007636F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48458F" w14:paraId="043647CE" w14:textId="77777777" w:rsidTr="00BF138C">
        <w:trPr>
          <w:trHeight w:val="241"/>
        </w:trPr>
        <w:tc>
          <w:tcPr>
            <w:tcW w:w="556" w:type="dxa"/>
          </w:tcPr>
          <w:p w14:paraId="658373A2" w14:textId="100798A8" w:rsidR="0048458F" w:rsidRDefault="0048458F" w:rsidP="0007636F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919" w:type="dxa"/>
          </w:tcPr>
          <w:p w14:paraId="7EF803EF" w14:textId="57BDC4BE" w:rsidR="0048458F" w:rsidRPr="00B24BA7" w:rsidRDefault="0048458F" w:rsidP="0007636F">
            <w:pPr>
              <w:pStyle w:val="ListParagraph"/>
              <w:ind w:left="0"/>
            </w:pPr>
          </w:p>
        </w:tc>
        <w:tc>
          <w:tcPr>
            <w:tcW w:w="1752" w:type="dxa"/>
          </w:tcPr>
          <w:p w14:paraId="0BBBF238" w14:textId="77777777" w:rsidR="0048458F" w:rsidRDefault="0048458F" w:rsidP="0007636F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551" w:type="dxa"/>
          </w:tcPr>
          <w:p w14:paraId="444814B4" w14:textId="0C4BEC88" w:rsidR="0048458F" w:rsidRDefault="0048458F" w:rsidP="0007636F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3065" w:type="dxa"/>
          </w:tcPr>
          <w:p w14:paraId="1C4F0660" w14:textId="097FF0F7" w:rsidR="0048458F" w:rsidRPr="001D62AD" w:rsidRDefault="0048458F" w:rsidP="0007636F">
            <w:pPr>
              <w:pStyle w:val="ListParagraph"/>
              <w:ind w:left="0"/>
            </w:pPr>
          </w:p>
        </w:tc>
        <w:tc>
          <w:tcPr>
            <w:tcW w:w="2101" w:type="dxa"/>
          </w:tcPr>
          <w:p w14:paraId="1EB44135" w14:textId="77777777" w:rsidR="0048458F" w:rsidRDefault="0048458F" w:rsidP="0007636F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B24BA7" w14:paraId="51ED0282" w14:textId="77777777" w:rsidTr="00BF138C">
        <w:trPr>
          <w:trHeight w:val="241"/>
        </w:trPr>
        <w:tc>
          <w:tcPr>
            <w:tcW w:w="556" w:type="dxa"/>
          </w:tcPr>
          <w:p w14:paraId="1140F58D" w14:textId="28C70B98" w:rsidR="00B24BA7" w:rsidRDefault="00B24BA7" w:rsidP="00B24BA7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2919" w:type="dxa"/>
          </w:tcPr>
          <w:p w14:paraId="0418D913" w14:textId="040E1F2C" w:rsidR="00B24BA7" w:rsidRPr="00B24BA7" w:rsidRDefault="00B24BA7" w:rsidP="00B24BA7">
            <w:pPr>
              <w:pStyle w:val="ListParagraph"/>
              <w:ind w:left="0"/>
            </w:pPr>
          </w:p>
        </w:tc>
        <w:tc>
          <w:tcPr>
            <w:tcW w:w="1752" w:type="dxa"/>
          </w:tcPr>
          <w:p w14:paraId="484C5FE1" w14:textId="77777777" w:rsidR="00B24BA7" w:rsidRDefault="00B24BA7" w:rsidP="00B24BA7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551" w:type="dxa"/>
          </w:tcPr>
          <w:p w14:paraId="35071A7F" w14:textId="57236608" w:rsidR="00B24BA7" w:rsidRDefault="00B24BA7" w:rsidP="00B24BA7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3065" w:type="dxa"/>
          </w:tcPr>
          <w:p w14:paraId="6C905938" w14:textId="263194BA" w:rsidR="00B24BA7" w:rsidRPr="001D62AD" w:rsidRDefault="00B24BA7" w:rsidP="00B24BA7">
            <w:pPr>
              <w:pStyle w:val="ListParagraph"/>
              <w:ind w:left="0"/>
            </w:pPr>
          </w:p>
        </w:tc>
        <w:tc>
          <w:tcPr>
            <w:tcW w:w="2101" w:type="dxa"/>
          </w:tcPr>
          <w:p w14:paraId="78BBA670" w14:textId="77777777" w:rsidR="00B24BA7" w:rsidRDefault="00B24BA7" w:rsidP="00B24BA7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B24BA7" w14:paraId="7D70BC83" w14:textId="77777777" w:rsidTr="00BF138C">
        <w:trPr>
          <w:trHeight w:val="241"/>
        </w:trPr>
        <w:tc>
          <w:tcPr>
            <w:tcW w:w="556" w:type="dxa"/>
          </w:tcPr>
          <w:p w14:paraId="6CE06F2D" w14:textId="7714A11B" w:rsidR="00B24BA7" w:rsidRDefault="00B24BA7" w:rsidP="00B24BA7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2919" w:type="dxa"/>
          </w:tcPr>
          <w:p w14:paraId="79160DBA" w14:textId="315C754C" w:rsidR="00B24BA7" w:rsidRPr="00B24BA7" w:rsidRDefault="00B24BA7" w:rsidP="00B24BA7">
            <w:pPr>
              <w:pStyle w:val="ListParagraph"/>
              <w:ind w:left="0"/>
            </w:pPr>
          </w:p>
        </w:tc>
        <w:tc>
          <w:tcPr>
            <w:tcW w:w="1752" w:type="dxa"/>
          </w:tcPr>
          <w:p w14:paraId="5E19867D" w14:textId="77777777" w:rsidR="00B24BA7" w:rsidRDefault="00B24BA7" w:rsidP="00B24BA7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551" w:type="dxa"/>
          </w:tcPr>
          <w:p w14:paraId="1449553C" w14:textId="0861F764" w:rsidR="00B24BA7" w:rsidRDefault="00B24BA7" w:rsidP="00B24BA7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3065" w:type="dxa"/>
          </w:tcPr>
          <w:p w14:paraId="5C57A0E2" w14:textId="2CCE7B6E" w:rsidR="00B24BA7" w:rsidRPr="001D62AD" w:rsidRDefault="00B24BA7" w:rsidP="00B24BA7">
            <w:pPr>
              <w:pStyle w:val="ListParagraph"/>
              <w:ind w:left="0"/>
            </w:pPr>
          </w:p>
        </w:tc>
        <w:tc>
          <w:tcPr>
            <w:tcW w:w="2101" w:type="dxa"/>
          </w:tcPr>
          <w:p w14:paraId="28C3DFE2" w14:textId="77777777" w:rsidR="00B24BA7" w:rsidRDefault="00B24BA7" w:rsidP="00B24BA7">
            <w:pPr>
              <w:pStyle w:val="ListParagraph"/>
              <w:ind w:left="0"/>
              <w:rPr>
                <w:b/>
                <w:bCs/>
              </w:rPr>
            </w:pPr>
          </w:p>
        </w:tc>
      </w:tr>
      <w:tr w:rsidR="00B24BA7" w14:paraId="56277074" w14:textId="77777777" w:rsidTr="00BF138C">
        <w:trPr>
          <w:trHeight w:val="241"/>
        </w:trPr>
        <w:tc>
          <w:tcPr>
            <w:tcW w:w="556" w:type="dxa"/>
          </w:tcPr>
          <w:p w14:paraId="7F487898" w14:textId="6D756F4F" w:rsidR="00B24BA7" w:rsidRDefault="00B24BA7" w:rsidP="00B24BA7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2919" w:type="dxa"/>
          </w:tcPr>
          <w:p w14:paraId="1A47620C" w14:textId="430CA067" w:rsidR="00B24BA7" w:rsidRPr="00B24BA7" w:rsidRDefault="00B24BA7" w:rsidP="00B24BA7">
            <w:pPr>
              <w:pStyle w:val="ListParagraph"/>
              <w:ind w:left="0"/>
            </w:pPr>
          </w:p>
        </w:tc>
        <w:tc>
          <w:tcPr>
            <w:tcW w:w="1752" w:type="dxa"/>
          </w:tcPr>
          <w:p w14:paraId="3F891F88" w14:textId="77777777" w:rsidR="00B24BA7" w:rsidRDefault="00B24BA7" w:rsidP="00B24BA7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551" w:type="dxa"/>
          </w:tcPr>
          <w:p w14:paraId="0A8B6E97" w14:textId="77777777" w:rsidR="00B24BA7" w:rsidRDefault="00B24BA7" w:rsidP="00B24BA7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3065" w:type="dxa"/>
          </w:tcPr>
          <w:p w14:paraId="221E4397" w14:textId="77777777" w:rsidR="00B24BA7" w:rsidRDefault="00B24BA7" w:rsidP="00B24BA7">
            <w:pPr>
              <w:pStyle w:val="ListParagraph"/>
              <w:ind w:left="0"/>
              <w:rPr>
                <w:b/>
                <w:bCs/>
              </w:rPr>
            </w:pPr>
          </w:p>
        </w:tc>
        <w:tc>
          <w:tcPr>
            <w:tcW w:w="2101" w:type="dxa"/>
          </w:tcPr>
          <w:p w14:paraId="7E13BC30" w14:textId="77777777" w:rsidR="00B24BA7" w:rsidRDefault="00B24BA7" w:rsidP="00B24BA7">
            <w:pPr>
              <w:pStyle w:val="ListParagraph"/>
              <w:ind w:left="0"/>
              <w:rPr>
                <w:b/>
                <w:bCs/>
              </w:rPr>
            </w:pPr>
          </w:p>
        </w:tc>
      </w:tr>
    </w:tbl>
    <w:p w14:paraId="24EB2C25" w14:textId="77777777" w:rsidR="00BF138C" w:rsidRDefault="00BF138C" w:rsidP="00BF138C">
      <w:pPr>
        <w:pStyle w:val="ListParagraph"/>
        <w:ind w:left="-349"/>
        <w:rPr>
          <w:b/>
          <w:bCs/>
        </w:rPr>
      </w:pPr>
    </w:p>
    <w:p w14:paraId="6A9CB7AD" w14:textId="76F80BD7" w:rsidR="0007636F" w:rsidRPr="00BF138C" w:rsidRDefault="00BF138C" w:rsidP="00BF138C">
      <w:pPr>
        <w:pStyle w:val="ListParagraph"/>
        <w:numPr>
          <w:ilvl w:val="0"/>
          <w:numId w:val="9"/>
        </w:numPr>
        <w:rPr>
          <w:b/>
          <w:bCs/>
        </w:rPr>
      </w:pPr>
      <w:r w:rsidRPr="00BF138C">
        <w:rPr>
          <w:b/>
          <w:bCs/>
        </w:rPr>
        <w:t>MINUTE</w:t>
      </w:r>
    </w:p>
    <w:p w14:paraId="789FEFDB" w14:textId="77777777" w:rsidR="00BF138C" w:rsidRDefault="00BF138C" w:rsidP="00BF138C">
      <w:pPr>
        <w:pStyle w:val="ListParagraph"/>
        <w:ind w:left="-349"/>
        <w:rPr>
          <w:b/>
          <w:bCs/>
        </w:rPr>
      </w:pPr>
    </w:p>
    <w:tbl>
      <w:tblPr>
        <w:tblStyle w:val="TableGrid"/>
        <w:tblW w:w="10906" w:type="dxa"/>
        <w:tblInd w:w="-851" w:type="dxa"/>
        <w:tblLayout w:type="fixed"/>
        <w:tblLook w:val="04A0" w:firstRow="1" w:lastRow="0" w:firstColumn="1" w:lastColumn="0" w:noHBand="0" w:noVBand="1"/>
      </w:tblPr>
      <w:tblGrid>
        <w:gridCol w:w="516"/>
        <w:gridCol w:w="9126"/>
        <w:gridCol w:w="1264"/>
      </w:tblGrid>
      <w:tr w:rsidR="00DA3DE6" w14:paraId="3303080A" w14:textId="77777777" w:rsidTr="002305EA">
        <w:trPr>
          <w:trHeight w:val="349"/>
        </w:trPr>
        <w:tc>
          <w:tcPr>
            <w:tcW w:w="5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906E28" w14:textId="77777777" w:rsidR="00BF138C" w:rsidRDefault="00BF138C" w:rsidP="00E67FBA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9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FFE19E" w14:textId="38352CA5" w:rsidR="00BF138C" w:rsidRDefault="00BF138C" w:rsidP="00E67FBA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2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7F2033" w14:textId="53C3BC1C" w:rsidR="00BF138C" w:rsidRDefault="00BF138C" w:rsidP="00E67FBA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 BY</w:t>
            </w:r>
          </w:p>
        </w:tc>
      </w:tr>
      <w:tr w:rsidR="00DA3DE6" w14:paraId="5C516208" w14:textId="77777777" w:rsidTr="002305EA">
        <w:trPr>
          <w:trHeight w:val="4936"/>
        </w:trPr>
        <w:tc>
          <w:tcPr>
            <w:tcW w:w="516" w:type="dxa"/>
            <w:tcBorders>
              <w:top w:val="single" w:sz="8" w:space="0" w:color="auto"/>
              <w:bottom w:val="single" w:sz="8" w:space="0" w:color="auto"/>
            </w:tcBorders>
          </w:tcPr>
          <w:p w14:paraId="1658345D" w14:textId="0E2E054F" w:rsidR="007B549E" w:rsidRPr="008C1387" w:rsidRDefault="007B549E" w:rsidP="008C1387"/>
        </w:tc>
        <w:tc>
          <w:tcPr>
            <w:tcW w:w="9126" w:type="dxa"/>
            <w:tcBorders>
              <w:top w:val="single" w:sz="8" w:space="0" w:color="auto"/>
              <w:bottom w:val="single" w:sz="8" w:space="0" w:color="auto"/>
            </w:tcBorders>
          </w:tcPr>
          <w:p w14:paraId="1C6637E9" w14:textId="3A4832CC" w:rsidR="00793F9B" w:rsidRPr="0037128C" w:rsidRDefault="00793F9B" w:rsidP="00793F9B"/>
        </w:tc>
        <w:tc>
          <w:tcPr>
            <w:tcW w:w="1264" w:type="dxa"/>
            <w:tcBorders>
              <w:top w:val="single" w:sz="8" w:space="0" w:color="auto"/>
              <w:bottom w:val="single" w:sz="8" w:space="0" w:color="auto"/>
            </w:tcBorders>
          </w:tcPr>
          <w:p w14:paraId="187BB166" w14:textId="475F6B71" w:rsidR="00EB7CF2" w:rsidRPr="001D62AD" w:rsidRDefault="00EB7CF2" w:rsidP="001D62AD">
            <w:pPr>
              <w:ind w:right="49"/>
              <w:rPr>
                <w:b/>
                <w:bCs/>
              </w:rPr>
            </w:pPr>
          </w:p>
        </w:tc>
      </w:tr>
    </w:tbl>
    <w:p w14:paraId="5EEDB047" w14:textId="0D83229C" w:rsidR="00BF138C" w:rsidRDefault="00BF138C" w:rsidP="002320A5">
      <w:pPr>
        <w:pStyle w:val="ListParagraph"/>
        <w:ind w:left="-349"/>
        <w:jc w:val="right"/>
        <w:rPr>
          <w:b/>
          <w:bCs/>
        </w:rPr>
      </w:pPr>
    </w:p>
    <w:p w14:paraId="4FDF757F" w14:textId="77777777" w:rsidR="00E336DF" w:rsidRPr="002320A5" w:rsidRDefault="00E336DF" w:rsidP="00E336DF">
      <w:pPr>
        <w:ind w:right="-598"/>
        <w:jc w:val="right"/>
        <w:rPr>
          <w:b/>
          <w:bCs/>
        </w:rPr>
      </w:pPr>
      <w:r>
        <w:rPr>
          <w:b/>
          <w:bCs/>
        </w:rPr>
        <w:t>‘’’’’’’’’’’’’’’’’’’’’’’’’’’’’’’’’’’’’’’’’’</w:t>
      </w:r>
    </w:p>
    <w:p w14:paraId="7AD365E7" w14:textId="1AF947B4" w:rsidR="002320A5" w:rsidRDefault="002320A5" w:rsidP="002320A5">
      <w:pPr>
        <w:pStyle w:val="ListParagraph"/>
        <w:ind w:left="-349"/>
        <w:jc w:val="right"/>
        <w:rPr>
          <w:b/>
          <w:bCs/>
        </w:rPr>
      </w:pPr>
    </w:p>
    <w:p w14:paraId="454F6D6C" w14:textId="13259F27" w:rsidR="002320A5" w:rsidRPr="00E336DF" w:rsidRDefault="002320A5" w:rsidP="00E336DF">
      <w:pPr>
        <w:rPr>
          <w:b/>
          <w:bCs/>
        </w:rPr>
      </w:pPr>
    </w:p>
    <w:sectPr w:rsidR="002320A5" w:rsidRPr="00E336DF" w:rsidSect="00A0480F">
      <w:type w:val="continuous"/>
      <w:pgSz w:w="11920" w:h="16840"/>
      <w:pgMar w:top="426" w:right="1680" w:bottom="280" w:left="13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852D1" w14:textId="77777777" w:rsidR="00C50C22" w:rsidRDefault="00C50C22" w:rsidP="00743423">
      <w:r>
        <w:separator/>
      </w:r>
    </w:p>
  </w:endnote>
  <w:endnote w:type="continuationSeparator" w:id="0">
    <w:p w14:paraId="7116954F" w14:textId="77777777" w:rsidR="00C50C22" w:rsidRDefault="00C50C22" w:rsidP="00743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F3421" w14:textId="77777777" w:rsidR="00C50C22" w:rsidRDefault="00C50C22" w:rsidP="00743423">
      <w:r>
        <w:separator/>
      </w:r>
    </w:p>
  </w:footnote>
  <w:footnote w:type="continuationSeparator" w:id="0">
    <w:p w14:paraId="52A5F8F2" w14:textId="77777777" w:rsidR="00C50C22" w:rsidRDefault="00C50C22" w:rsidP="007434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35B63"/>
    <w:multiLevelType w:val="hybridMultilevel"/>
    <w:tmpl w:val="6E169E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25F45"/>
    <w:multiLevelType w:val="hybridMultilevel"/>
    <w:tmpl w:val="511036E6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022EE0"/>
    <w:multiLevelType w:val="hybridMultilevel"/>
    <w:tmpl w:val="1080499A"/>
    <w:lvl w:ilvl="0" w:tplc="93E428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734C2"/>
    <w:multiLevelType w:val="hybridMultilevel"/>
    <w:tmpl w:val="7D5CC192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E21FF1"/>
    <w:multiLevelType w:val="hybridMultilevel"/>
    <w:tmpl w:val="3B0459E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9DE48F9"/>
    <w:multiLevelType w:val="hybridMultilevel"/>
    <w:tmpl w:val="65C6F5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CB690F"/>
    <w:multiLevelType w:val="hybridMultilevel"/>
    <w:tmpl w:val="9C445850"/>
    <w:lvl w:ilvl="0" w:tplc="77B860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82331A"/>
    <w:multiLevelType w:val="hybridMultilevel"/>
    <w:tmpl w:val="7F569A0E"/>
    <w:lvl w:ilvl="0" w:tplc="93E428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6173BD"/>
    <w:multiLevelType w:val="hybridMultilevel"/>
    <w:tmpl w:val="B85E80F2"/>
    <w:lvl w:ilvl="0" w:tplc="93E428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E20D27"/>
    <w:multiLevelType w:val="hybridMultilevel"/>
    <w:tmpl w:val="37B449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AF25BB"/>
    <w:multiLevelType w:val="hybridMultilevel"/>
    <w:tmpl w:val="5CE29C72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57F5C60"/>
    <w:multiLevelType w:val="hybridMultilevel"/>
    <w:tmpl w:val="67AC9A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9343CE"/>
    <w:multiLevelType w:val="hybridMultilevel"/>
    <w:tmpl w:val="F93E7DCC"/>
    <w:lvl w:ilvl="0" w:tplc="93E42818">
      <w:start w:val="1"/>
      <w:numFmt w:val="bullet"/>
      <w:lvlText w:val="-"/>
      <w:lvlJc w:val="left"/>
      <w:pPr>
        <w:ind w:left="2212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13" w15:restartNumberingAfterBreak="0">
    <w:nsid w:val="2AD616D1"/>
    <w:multiLevelType w:val="hybridMultilevel"/>
    <w:tmpl w:val="1E44730E"/>
    <w:lvl w:ilvl="0" w:tplc="6C44EB5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15875"/>
    <w:multiLevelType w:val="hybridMultilevel"/>
    <w:tmpl w:val="B14A19CE"/>
    <w:lvl w:ilvl="0" w:tplc="93E428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07272E"/>
    <w:multiLevelType w:val="hybridMultilevel"/>
    <w:tmpl w:val="50C8993E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63F5DB3"/>
    <w:multiLevelType w:val="hybridMultilevel"/>
    <w:tmpl w:val="8A2E8EE4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6A513D9"/>
    <w:multiLevelType w:val="hybridMultilevel"/>
    <w:tmpl w:val="615EE3C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6F05937"/>
    <w:multiLevelType w:val="hybridMultilevel"/>
    <w:tmpl w:val="B38ECF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38FB"/>
    <w:multiLevelType w:val="multilevel"/>
    <w:tmpl w:val="85F0C79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47195E3F"/>
    <w:multiLevelType w:val="hybridMultilevel"/>
    <w:tmpl w:val="AC3E6C6C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6F2837"/>
    <w:multiLevelType w:val="hybridMultilevel"/>
    <w:tmpl w:val="076293D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E4502C8"/>
    <w:multiLevelType w:val="hybridMultilevel"/>
    <w:tmpl w:val="C4BE2A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CC4688"/>
    <w:multiLevelType w:val="hybridMultilevel"/>
    <w:tmpl w:val="E676DC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9D71E5"/>
    <w:multiLevelType w:val="hybridMultilevel"/>
    <w:tmpl w:val="3D683D82"/>
    <w:lvl w:ilvl="0" w:tplc="93E428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4F2589"/>
    <w:multiLevelType w:val="hybridMultilevel"/>
    <w:tmpl w:val="2A1CE2F6"/>
    <w:lvl w:ilvl="0" w:tplc="5AC46B5C">
      <w:start w:val="1"/>
      <w:numFmt w:val="upperLetter"/>
      <w:lvlText w:val="%1."/>
      <w:lvlJc w:val="left"/>
      <w:pPr>
        <w:ind w:left="-34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71" w:hanging="360"/>
      </w:pPr>
    </w:lvl>
    <w:lvl w:ilvl="2" w:tplc="3809001B" w:tentative="1">
      <w:start w:val="1"/>
      <w:numFmt w:val="lowerRoman"/>
      <w:lvlText w:val="%3."/>
      <w:lvlJc w:val="right"/>
      <w:pPr>
        <w:ind w:left="1091" w:hanging="180"/>
      </w:pPr>
    </w:lvl>
    <w:lvl w:ilvl="3" w:tplc="3809000F" w:tentative="1">
      <w:start w:val="1"/>
      <w:numFmt w:val="decimal"/>
      <w:lvlText w:val="%4."/>
      <w:lvlJc w:val="left"/>
      <w:pPr>
        <w:ind w:left="1811" w:hanging="360"/>
      </w:pPr>
    </w:lvl>
    <w:lvl w:ilvl="4" w:tplc="38090019" w:tentative="1">
      <w:start w:val="1"/>
      <w:numFmt w:val="lowerLetter"/>
      <w:lvlText w:val="%5."/>
      <w:lvlJc w:val="left"/>
      <w:pPr>
        <w:ind w:left="2531" w:hanging="360"/>
      </w:pPr>
    </w:lvl>
    <w:lvl w:ilvl="5" w:tplc="3809001B" w:tentative="1">
      <w:start w:val="1"/>
      <w:numFmt w:val="lowerRoman"/>
      <w:lvlText w:val="%6."/>
      <w:lvlJc w:val="right"/>
      <w:pPr>
        <w:ind w:left="3251" w:hanging="180"/>
      </w:pPr>
    </w:lvl>
    <w:lvl w:ilvl="6" w:tplc="3809000F" w:tentative="1">
      <w:start w:val="1"/>
      <w:numFmt w:val="decimal"/>
      <w:lvlText w:val="%7."/>
      <w:lvlJc w:val="left"/>
      <w:pPr>
        <w:ind w:left="3971" w:hanging="360"/>
      </w:pPr>
    </w:lvl>
    <w:lvl w:ilvl="7" w:tplc="38090019" w:tentative="1">
      <w:start w:val="1"/>
      <w:numFmt w:val="lowerLetter"/>
      <w:lvlText w:val="%8."/>
      <w:lvlJc w:val="left"/>
      <w:pPr>
        <w:ind w:left="4691" w:hanging="360"/>
      </w:pPr>
    </w:lvl>
    <w:lvl w:ilvl="8" w:tplc="38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6" w15:restartNumberingAfterBreak="0">
    <w:nsid w:val="58950A0B"/>
    <w:multiLevelType w:val="hybridMultilevel"/>
    <w:tmpl w:val="856E444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BE8197F"/>
    <w:multiLevelType w:val="hybridMultilevel"/>
    <w:tmpl w:val="A6209EC6"/>
    <w:lvl w:ilvl="0" w:tplc="93E428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D160D6"/>
    <w:multiLevelType w:val="hybridMultilevel"/>
    <w:tmpl w:val="7D640286"/>
    <w:lvl w:ilvl="0" w:tplc="93E42818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5B46D2B"/>
    <w:multiLevelType w:val="hybridMultilevel"/>
    <w:tmpl w:val="BBD22098"/>
    <w:lvl w:ilvl="0" w:tplc="3809000B">
      <w:start w:val="1"/>
      <w:numFmt w:val="bullet"/>
      <w:lvlText w:val=""/>
      <w:lvlJc w:val="left"/>
      <w:pPr>
        <w:ind w:left="149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30" w15:restartNumberingAfterBreak="0">
    <w:nsid w:val="76753C24"/>
    <w:multiLevelType w:val="hybridMultilevel"/>
    <w:tmpl w:val="CE6EE190"/>
    <w:lvl w:ilvl="0" w:tplc="93E42818">
      <w:start w:val="1"/>
      <w:numFmt w:val="bullet"/>
      <w:lvlText w:val="-"/>
      <w:lvlJc w:val="left"/>
      <w:pPr>
        <w:ind w:left="2932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5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7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92" w:hanging="360"/>
      </w:pPr>
      <w:rPr>
        <w:rFonts w:ascii="Wingdings" w:hAnsi="Wingdings" w:hint="default"/>
      </w:rPr>
    </w:lvl>
  </w:abstractNum>
  <w:abstractNum w:abstractNumId="31" w15:restartNumberingAfterBreak="0">
    <w:nsid w:val="77A95182"/>
    <w:multiLevelType w:val="hybridMultilevel"/>
    <w:tmpl w:val="3E8027B6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 w15:restartNumberingAfterBreak="0">
    <w:nsid w:val="7CFD5970"/>
    <w:multiLevelType w:val="hybridMultilevel"/>
    <w:tmpl w:val="FBD0E118"/>
    <w:lvl w:ilvl="0" w:tplc="93E42818">
      <w:start w:val="1"/>
      <w:numFmt w:val="bullet"/>
      <w:lvlText w:val="-"/>
      <w:lvlJc w:val="left"/>
      <w:pPr>
        <w:ind w:left="77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3" w15:restartNumberingAfterBreak="0">
    <w:nsid w:val="7DFF7C7D"/>
    <w:multiLevelType w:val="hybridMultilevel"/>
    <w:tmpl w:val="3224130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9"/>
  </w:num>
  <w:num w:numId="3">
    <w:abstractNumId w:val="23"/>
  </w:num>
  <w:num w:numId="4">
    <w:abstractNumId w:val="33"/>
  </w:num>
  <w:num w:numId="5">
    <w:abstractNumId w:val="4"/>
  </w:num>
  <w:num w:numId="6">
    <w:abstractNumId w:val="6"/>
  </w:num>
  <w:num w:numId="7">
    <w:abstractNumId w:val="21"/>
  </w:num>
  <w:num w:numId="8">
    <w:abstractNumId w:val="17"/>
  </w:num>
  <w:num w:numId="9">
    <w:abstractNumId w:val="25"/>
  </w:num>
  <w:num w:numId="10">
    <w:abstractNumId w:val="18"/>
  </w:num>
  <w:num w:numId="11">
    <w:abstractNumId w:val="11"/>
  </w:num>
  <w:num w:numId="12">
    <w:abstractNumId w:val="22"/>
  </w:num>
  <w:num w:numId="13">
    <w:abstractNumId w:val="0"/>
  </w:num>
  <w:num w:numId="14">
    <w:abstractNumId w:val="5"/>
  </w:num>
  <w:num w:numId="15">
    <w:abstractNumId w:val="13"/>
  </w:num>
  <w:num w:numId="16">
    <w:abstractNumId w:val="28"/>
  </w:num>
  <w:num w:numId="17">
    <w:abstractNumId w:val="10"/>
  </w:num>
  <w:num w:numId="18">
    <w:abstractNumId w:val="14"/>
  </w:num>
  <w:num w:numId="19">
    <w:abstractNumId w:val="1"/>
  </w:num>
  <w:num w:numId="20">
    <w:abstractNumId w:val="24"/>
  </w:num>
  <w:num w:numId="21">
    <w:abstractNumId w:val="20"/>
  </w:num>
  <w:num w:numId="22">
    <w:abstractNumId w:val="27"/>
  </w:num>
  <w:num w:numId="23">
    <w:abstractNumId w:val="16"/>
  </w:num>
  <w:num w:numId="24">
    <w:abstractNumId w:val="26"/>
  </w:num>
  <w:num w:numId="25">
    <w:abstractNumId w:val="8"/>
  </w:num>
  <w:num w:numId="26">
    <w:abstractNumId w:val="3"/>
  </w:num>
  <w:num w:numId="27">
    <w:abstractNumId w:val="31"/>
  </w:num>
  <w:num w:numId="28">
    <w:abstractNumId w:val="7"/>
  </w:num>
  <w:num w:numId="29">
    <w:abstractNumId w:val="32"/>
  </w:num>
  <w:num w:numId="30">
    <w:abstractNumId w:val="29"/>
  </w:num>
  <w:num w:numId="31">
    <w:abstractNumId w:val="2"/>
  </w:num>
  <w:num w:numId="32">
    <w:abstractNumId w:val="15"/>
  </w:num>
  <w:num w:numId="33">
    <w:abstractNumId w:val="12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075"/>
    <w:rsid w:val="00026CCE"/>
    <w:rsid w:val="00052B64"/>
    <w:rsid w:val="000574D4"/>
    <w:rsid w:val="0007260D"/>
    <w:rsid w:val="0007636F"/>
    <w:rsid w:val="000B2E4B"/>
    <w:rsid w:val="000B3C84"/>
    <w:rsid w:val="000E3BE7"/>
    <w:rsid w:val="000E60F1"/>
    <w:rsid w:val="000F77CB"/>
    <w:rsid w:val="00113E44"/>
    <w:rsid w:val="00133CE3"/>
    <w:rsid w:val="001610F8"/>
    <w:rsid w:val="00161567"/>
    <w:rsid w:val="001652FD"/>
    <w:rsid w:val="00172DB0"/>
    <w:rsid w:val="00192A6E"/>
    <w:rsid w:val="001B7396"/>
    <w:rsid w:val="001B751B"/>
    <w:rsid w:val="001D4ED6"/>
    <w:rsid w:val="001D62AD"/>
    <w:rsid w:val="001D7CEC"/>
    <w:rsid w:val="001E6D38"/>
    <w:rsid w:val="001E6D97"/>
    <w:rsid w:val="001F22FD"/>
    <w:rsid w:val="001F2ACF"/>
    <w:rsid w:val="00215988"/>
    <w:rsid w:val="0023017D"/>
    <w:rsid w:val="002305EA"/>
    <w:rsid w:val="002320A5"/>
    <w:rsid w:val="00233B72"/>
    <w:rsid w:val="002411BA"/>
    <w:rsid w:val="002416B1"/>
    <w:rsid w:val="0025439F"/>
    <w:rsid w:val="002601A1"/>
    <w:rsid w:val="00262817"/>
    <w:rsid w:val="002C38B7"/>
    <w:rsid w:val="002F7BC2"/>
    <w:rsid w:val="003205C3"/>
    <w:rsid w:val="0037128C"/>
    <w:rsid w:val="003718BF"/>
    <w:rsid w:val="0037282B"/>
    <w:rsid w:val="0038033C"/>
    <w:rsid w:val="003A7CDA"/>
    <w:rsid w:val="003D4769"/>
    <w:rsid w:val="003D754E"/>
    <w:rsid w:val="003E6D84"/>
    <w:rsid w:val="003E734B"/>
    <w:rsid w:val="003F615B"/>
    <w:rsid w:val="00423BD8"/>
    <w:rsid w:val="00462B7A"/>
    <w:rsid w:val="0047013D"/>
    <w:rsid w:val="0048458F"/>
    <w:rsid w:val="004967B8"/>
    <w:rsid w:val="004C0395"/>
    <w:rsid w:val="004F33D2"/>
    <w:rsid w:val="004F50CB"/>
    <w:rsid w:val="00520CC8"/>
    <w:rsid w:val="00530E54"/>
    <w:rsid w:val="00550993"/>
    <w:rsid w:val="00563957"/>
    <w:rsid w:val="00572FC1"/>
    <w:rsid w:val="00595436"/>
    <w:rsid w:val="005D1893"/>
    <w:rsid w:val="005D1DFC"/>
    <w:rsid w:val="005D630D"/>
    <w:rsid w:val="005E39D1"/>
    <w:rsid w:val="005E7424"/>
    <w:rsid w:val="005E74C5"/>
    <w:rsid w:val="0061438E"/>
    <w:rsid w:val="00623A3D"/>
    <w:rsid w:val="00626774"/>
    <w:rsid w:val="0064506D"/>
    <w:rsid w:val="0065191E"/>
    <w:rsid w:val="006519DE"/>
    <w:rsid w:val="00666605"/>
    <w:rsid w:val="006B75BA"/>
    <w:rsid w:val="006C2776"/>
    <w:rsid w:val="006D3066"/>
    <w:rsid w:val="006D6F31"/>
    <w:rsid w:val="006F3520"/>
    <w:rsid w:val="007078B6"/>
    <w:rsid w:val="00721CEF"/>
    <w:rsid w:val="00727C76"/>
    <w:rsid w:val="00742113"/>
    <w:rsid w:val="00743423"/>
    <w:rsid w:val="00747EC7"/>
    <w:rsid w:val="007658EA"/>
    <w:rsid w:val="00770E1E"/>
    <w:rsid w:val="007756A9"/>
    <w:rsid w:val="00793F9B"/>
    <w:rsid w:val="007B4591"/>
    <w:rsid w:val="007B549E"/>
    <w:rsid w:val="007C3CEA"/>
    <w:rsid w:val="007D66C5"/>
    <w:rsid w:val="007E612C"/>
    <w:rsid w:val="007F5992"/>
    <w:rsid w:val="00803558"/>
    <w:rsid w:val="00804C0C"/>
    <w:rsid w:val="0082004B"/>
    <w:rsid w:val="008232C9"/>
    <w:rsid w:val="0083619D"/>
    <w:rsid w:val="008511D7"/>
    <w:rsid w:val="0087615C"/>
    <w:rsid w:val="008B6CD1"/>
    <w:rsid w:val="008C1387"/>
    <w:rsid w:val="008E3D83"/>
    <w:rsid w:val="008E7BD2"/>
    <w:rsid w:val="009239D7"/>
    <w:rsid w:val="00952DA3"/>
    <w:rsid w:val="009756CD"/>
    <w:rsid w:val="009867F5"/>
    <w:rsid w:val="009A74EC"/>
    <w:rsid w:val="009B3E68"/>
    <w:rsid w:val="009B5CB8"/>
    <w:rsid w:val="00A01554"/>
    <w:rsid w:val="00A0480F"/>
    <w:rsid w:val="00A0498F"/>
    <w:rsid w:val="00A058A1"/>
    <w:rsid w:val="00A43BA3"/>
    <w:rsid w:val="00A546CC"/>
    <w:rsid w:val="00A548A2"/>
    <w:rsid w:val="00A551B4"/>
    <w:rsid w:val="00A72210"/>
    <w:rsid w:val="00A80B48"/>
    <w:rsid w:val="00A83B46"/>
    <w:rsid w:val="00A86C5B"/>
    <w:rsid w:val="00AA760F"/>
    <w:rsid w:val="00AB15E9"/>
    <w:rsid w:val="00B02939"/>
    <w:rsid w:val="00B04FF7"/>
    <w:rsid w:val="00B11FFA"/>
    <w:rsid w:val="00B15B53"/>
    <w:rsid w:val="00B15BF0"/>
    <w:rsid w:val="00B24BA7"/>
    <w:rsid w:val="00B406CF"/>
    <w:rsid w:val="00B45374"/>
    <w:rsid w:val="00B46A35"/>
    <w:rsid w:val="00B73642"/>
    <w:rsid w:val="00B765F5"/>
    <w:rsid w:val="00BA6894"/>
    <w:rsid w:val="00BB07BC"/>
    <w:rsid w:val="00BB3638"/>
    <w:rsid w:val="00BF138C"/>
    <w:rsid w:val="00C0152B"/>
    <w:rsid w:val="00C05118"/>
    <w:rsid w:val="00C11075"/>
    <w:rsid w:val="00C348CC"/>
    <w:rsid w:val="00C50C22"/>
    <w:rsid w:val="00C573E2"/>
    <w:rsid w:val="00C87CFD"/>
    <w:rsid w:val="00C910D6"/>
    <w:rsid w:val="00C91D7C"/>
    <w:rsid w:val="00CB0145"/>
    <w:rsid w:val="00D3436B"/>
    <w:rsid w:val="00D466E8"/>
    <w:rsid w:val="00D518DE"/>
    <w:rsid w:val="00D71EA5"/>
    <w:rsid w:val="00D7607E"/>
    <w:rsid w:val="00D7695B"/>
    <w:rsid w:val="00D87E4C"/>
    <w:rsid w:val="00D96062"/>
    <w:rsid w:val="00DA3DE6"/>
    <w:rsid w:val="00DC6C79"/>
    <w:rsid w:val="00DE25AE"/>
    <w:rsid w:val="00DE73EE"/>
    <w:rsid w:val="00E06DE5"/>
    <w:rsid w:val="00E1650A"/>
    <w:rsid w:val="00E2031D"/>
    <w:rsid w:val="00E336DF"/>
    <w:rsid w:val="00E3405D"/>
    <w:rsid w:val="00E400AB"/>
    <w:rsid w:val="00E50946"/>
    <w:rsid w:val="00E54C15"/>
    <w:rsid w:val="00E5755F"/>
    <w:rsid w:val="00E7291D"/>
    <w:rsid w:val="00E96A72"/>
    <w:rsid w:val="00EA5823"/>
    <w:rsid w:val="00EB4C80"/>
    <w:rsid w:val="00EB5A91"/>
    <w:rsid w:val="00EB7CF2"/>
    <w:rsid w:val="00EC4AA7"/>
    <w:rsid w:val="00EE52F0"/>
    <w:rsid w:val="00EF32B6"/>
    <w:rsid w:val="00F029F3"/>
    <w:rsid w:val="00F22D7F"/>
    <w:rsid w:val="00F51E7E"/>
    <w:rsid w:val="00F6277E"/>
    <w:rsid w:val="00F6419A"/>
    <w:rsid w:val="00F863B8"/>
    <w:rsid w:val="00F9129D"/>
    <w:rsid w:val="00F93E16"/>
    <w:rsid w:val="00F95ADA"/>
    <w:rsid w:val="00FB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4A2690"/>
  <w15:docId w15:val="{A0BDB6FF-6CB5-4816-9B24-A1714AA39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38C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7434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3423"/>
  </w:style>
  <w:style w:type="paragraph" w:styleId="Footer">
    <w:name w:val="footer"/>
    <w:basedOn w:val="Normal"/>
    <w:link w:val="FooterChar"/>
    <w:uiPriority w:val="99"/>
    <w:unhideWhenUsed/>
    <w:rsid w:val="007434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3423"/>
  </w:style>
  <w:style w:type="paragraph" w:styleId="ListParagraph">
    <w:name w:val="List Paragraph"/>
    <w:basedOn w:val="Normal"/>
    <w:uiPriority w:val="34"/>
    <w:qFormat/>
    <w:rsid w:val="00E2031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59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992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51E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320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00CD7E-1A1C-460A-BDA4-85722CB09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915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Indri</dc:creator>
  <cp:lastModifiedBy>Martiani Habibah</cp:lastModifiedBy>
  <cp:revision>27</cp:revision>
  <cp:lastPrinted>2025-07-19T04:54:00Z</cp:lastPrinted>
  <dcterms:created xsi:type="dcterms:W3CDTF">2024-11-14T03:29:00Z</dcterms:created>
  <dcterms:modified xsi:type="dcterms:W3CDTF">2026-01-31T05:13:00Z</dcterms:modified>
</cp:coreProperties>
</file>